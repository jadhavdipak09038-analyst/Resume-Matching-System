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FB7E" w14:textId="5F17C7E3" w:rsidR="009731BD" w:rsidRPr="009731BD" w:rsidRDefault="009731BD" w:rsidP="00A20B7A">
      <w:pPr>
        <w:rPr>
          <w:sz w:val="32"/>
          <w:szCs w:val="32"/>
          <w:lang w:val="en-IN"/>
        </w:rPr>
      </w:pPr>
      <w:r w:rsidRPr="009731BD">
        <w:rPr>
          <w:sz w:val="32"/>
          <w:szCs w:val="32"/>
          <w:lang w:val="en-IN"/>
        </w:rPr>
        <w:br/>
        <w:t>Greetings of the Day!</w:t>
      </w:r>
    </w:p>
    <w:p w14:paraId="23B55A6B" w14:textId="77777777" w:rsidR="00A20B7A" w:rsidRDefault="00A20B7A" w:rsidP="009731BD">
      <w:pPr>
        <w:jc w:val="both"/>
        <w:rPr>
          <w:sz w:val="32"/>
          <w:szCs w:val="32"/>
          <w:lang w:val="en-IN"/>
        </w:rPr>
      </w:pPr>
    </w:p>
    <w:p w14:paraId="3906D2B6" w14:textId="62BF6DB0" w:rsidR="009731BD" w:rsidRPr="009731BD" w:rsidRDefault="009731BD" w:rsidP="009731BD">
      <w:pPr>
        <w:jc w:val="both"/>
        <w:rPr>
          <w:sz w:val="32"/>
          <w:szCs w:val="32"/>
          <w:lang w:val="en-IN"/>
        </w:rPr>
      </w:pPr>
      <w:r w:rsidRPr="009731BD">
        <w:rPr>
          <w:sz w:val="32"/>
          <w:szCs w:val="32"/>
          <w:lang w:val="en-IN"/>
        </w:rPr>
        <w:t>I would like to share details abou</w:t>
      </w:r>
      <w:r w:rsidR="00B7090C">
        <w:rPr>
          <w:sz w:val="32"/>
          <w:szCs w:val="32"/>
          <w:lang w:val="en-IN"/>
        </w:rPr>
        <w:t>t me</w:t>
      </w:r>
      <w:r w:rsidRPr="009731BD">
        <w:rPr>
          <w:sz w:val="32"/>
          <w:szCs w:val="32"/>
          <w:lang w:val="en-IN"/>
        </w:rPr>
        <w:t xml:space="preserve">, </w:t>
      </w:r>
      <w:r w:rsidRPr="009731BD">
        <w:rPr>
          <w:b/>
          <w:bCs/>
          <w:sz w:val="32"/>
          <w:szCs w:val="32"/>
          <w:lang w:val="en-IN"/>
        </w:rPr>
        <w:t>Bhoomika Jana</w:t>
      </w:r>
      <w:r w:rsidRPr="009731BD">
        <w:rPr>
          <w:sz w:val="32"/>
          <w:szCs w:val="32"/>
          <w:lang w:val="en-IN"/>
        </w:rPr>
        <w:t xml:space="preserve">, currently in her second year of </w:t>
      </w:r>
      <w:r w:rsidRPr="009731BD">
        <w:rPr>
          <w:b/>
          <w:bCs/>
          <w:sz w:val="32"/>
          <w:szCs w:val="32"/>
          <w:lang w:val="en-IN"/>
        </w:rPr>
        <w:t>Computer Science Engineering with a specialization in Big Data Analytics</w:t>
      </w:r>
      <w:r w:rsidRPr="009731BD">
        <w:rPr>
          <w:sz w:val="32"/>
          <w:szCs w:val="32"/>
          <w:lang w:val="en-IN"/>
        </w:rPr>
        <w:t xml:space="preserve"> at </w:t>
      </w:r>
      <w:r w:rsidRPr="009731BD">
        <w:rPr>
          <w:b/>
          <w:bCs/>
          <w:sz w:val="32"/>
          <w:szCs w:val="32"/>
          <w:lang w:val="en-IN"/>
        </w:rPr>
        <w:t>SRM College of Engineering, Chennai</w:t>
      </w:r>
      <w:r w:rsidRPr="009731BD">
        <w:rPr>
          <w:sz w:val="32"/>
          <w:szCs w:val="32"/>
          <w:lang w:val="en-IN"/>
        </w:rPr>
        <w:t xml:space="preserve">. She has successfully completed her third semester and secured a </w:t>
      </w:r>
      <w:r w:rsidRPr="009731BD">
        <w:rPr>
          <w:b/>
          <w:bCs/>
          <w:sz w:val="32"/>
          <w:szCs w:val="32"/>
          <w:lang w:val="en-IN"/>
        </w:rPr>
        <w:t>9.18 CGPA</w:t>
      </w:r>
      <w:r w:rsidRPr="009731BD">
        <w:rPr>
          <w:sz w:val="32"/>
          <w:szCs w:val="32"/>
          <w:lang w:val="en-IN"/>
        </w:rPr>
        <w:t xml:space="preserve"> in her first year.</w:t>
      </w:r>
    </w:p>
    <w:p w14:paraId="4BF4963E" w14:textId="77777777" w:rsidR="00A20B7A" w:rsidRDefault="00A20B7A" w:rsidP="009731BD">
      <w:pPr>
        <w:jc w:val="both"/>
        <w:rPr>
          <w:sz w:val="32"/>
          <w:szCs w:val="32"/>
          <w:lang w:val="en-IN"/>
        </w:rPr>
      </w:pPr>
    </w:p>
    <w:p w14:paraId="55CE63F6" w14:textId="7F5A72D7" w:rsidR="009731BD" w:rsidRPr="009731BD" w:rsidRDefault="009731BD" w:rsidP="009731BD">
      <w:pPr>
        <w:jc w:val="both"/>
        <w:rPr>
          <w:sz w:val="32"/>
          <w:szCs w:val="32"/>
          <w:lang w:val="en-IN"/>
        </w:rPr>
      </w:pPr>
      <w:r w:rsidRPr="009731BD">
        <w:rPr>
          <w:sz w:val="32"/>
          <w:szCs w:val="32"/>
          <w:lang w:val="en-IN"/>
        </w:rPr>
        <w:t xml:space="preserve">Bhoomika has a keen interest in </w:t>
      </w:r>
      <w:r w:rsidRPr="009731BD">
        <w:rPr>
          <w:b/>
          <w:bCs/>
          <w:sz w:val="32"/>
          <w:szCs w:val="32"/>
          <w:lang w:val="en-IN"/>
        </w:rPr>
        <w:t>software engineering</w:t>
      </w:r>
      <w:r w:rsidRPr="009731BD">
        <w:rPr>
          <w:sz w:val="32"/>
          <w:szCs w:val="32"/>
          <w:lang w:val="en-IN"/>
        </w:rPr>
        <w:t xml:space="preserve"> and possesses foundational knowledge in </w:t>
      </w:r>
      <w:r w:rsidRPr="009731BD">
        <w:rPr>
          <w:b/>
          <w:bCs/>
          <w:sz w:val="32"/>
          <w:szCs w:val="32"/>
          <w:lang w:val="en-IN"/>
        </w:rPr>
        <w:t>Java</w:t>
      </w:r>
      <w:r w:rsidRPr="009731BD">
        <w:rPr>
          <w:sz w:val="32"/>
          <w:szCs w:val="32"/>
          <w:lang w:val="en-IN"/>
        </w:rPr>
        <w:t xml:space="preserve"> and </w:t>
      </w:r>
      <w:r w:rsidRPr="009731BD">
        <w:rPr>
          <w:b/>
          <w:bCs/>
          <w:sz w:val="32"/>
          <w:szCs w:val="32"/>
          <w:lang w:val="en-IN"/>
        </w:rPr>
        <w:t>C programming</w:t>
      </w:r>
      <w:r w:rsidRPr="009731BD">
        <w:rPr>
          <w:sz w:val="32"/>
          <w:szCs w:val="32"/>
          <w:lang w:val="en-IN"/>
        </w:rPr>
        <w:t xml:space="preserve">. As per her curriculum, she has also been introduced to </w:t>
      </w:r>
      <w:r w:rsidRPr="009731BD">
        <w:rPr>
          <w:b/>
          <w:bCs/>
          <w:sz w:val="32"/>
          <w:szCs w:val="32"/>
          <w:lang w:val="en-IN"/>
        </w:rPr>
        <w:t>C++</w:t>
      </w:r>
      <w:r w:rsidRPr="009731BD">
        <w:rPr>
          <w:sz w:val="32"/>
          <w:szCs w:val="32"/>
          <w:lang w:val="en-IN"/>
        </w:rPr>
        <w:t xml:space="preserve"> and </w:t>
      </w:r>
      <w:r w:rsidRPr="009731BD">
        <w:rPr>
          <w:b/>
          <w:bCs/>
          <w:sz w:val="32"/>
          <w:szCs w:val="32"/>
          <w:lang w:val="en-IN"/>
        </w:rPr>
        <w:t>Python</w:t>
      </w:r>
      <w:r w:rsidRPr="009731BD">
        <w:rPr>
          <w:sz w:val="32"/>
          <w:szCs w:val="32"/>
          <w:lang w:val="en-IN"/>
        </w:rPr>
        <w:t>.</w:t>
      </w:r>
    </w:p>
    <w:p w14:paraId="5E6A773F" w14:textId="77777777" w:rsidR="00A20B7A" w:rsidRDefault="00A20B7A" w:rsidP="009731BD">
      <w:pPr>
        <w:jc w:val="both"/>
        <w:rPr>
          <w:sz w:val="32"/>
          <w:szCs w:val="32"/>
          <w:lang w:val="en-IN"/>
        </w:rPr>
      </w:pPr>
    </w:p>
    <w:p w14:paraId="69DDC37C" w14:textId="0134B759" w:rsidR="009731BD" w:rsidRPr="009731BD" w:rsidRDefault="009731BD" w:rsidP="009731BD">
      <w:pPr>
        <w:jc w:val="both"/>
        <w:rPr>
          <w:sz w:val="32"/>
          <w:szCs w:val="32"/>
          <w:lang w:val="en-IN"/>
        </w:rPr>
      </w:pPr>
      <w:r w:rsidRPr="009731BD">
        <w:rPr>
          <w:sz w:val="32"/>
          <w:szCs w:val="32"/>
          <w:lang w:val="en-IN"/>
        </w:rPr>
        <w:t>So far, she has completed two projects during her second year:</w:t>
      </w:r>
    </w:p>
    <w:p w14:paraId="7BA15432" w14:textId="77777777" w:rsidR="009731BD" w:rsidRPr="009731BD" w:rsidRDefault="009731BD" w:rsidP="009731BD">
      <w:pPr>
        <w:numPr>
          <w:ilvl w:val="0"/>
          <w:numId w:val="25"/>
        </w:numPr>
        <w:jc w:val="both"/>
        <w:rPr>
          <w:sz w:val="32"/>
          <w:szCs w:val="32"/>
          <w:lang w:val="en-IN"/>
        </w:rPr>
      </w:pPr>
      <w:r w:rsidRPr="009731BD">
        <w:rPr>
          <w:sz w:val="32"/>
          <w:szCs w:val="32"/>
          <w:lang w:val="en-IN"/>
        </w:rPr>
        <w:t xml:space="preserve">A project based on </w:t>
      </w:r>
      <w:r w:rsidRPr="009731BD">
        <w:rPr>
          <w:b/>
          <w:bCs/>
          <w:sz w:val="32"/>
          <w:szCs w:val="32"/>
          <w:lang w:val="en-IN"/>
        </w:rPr>
        <w:t>Java and JavaScript</w:t>
      </w:r>
    </w:p>
    <w:p w14:paraId="7727EE6F" w14:textId="77777777" w:rsidR="009731BD" w:rsidRPr="009731BD" w:rsidRDefault="009731BD" w:rsidP="009731BD">
      <w:pPr>
        <w:numPr>
          <w:ilvl w:val="0"/>
          <w:numId w:val="25"/>
        </w:numPr>
        <w:jc w:val="both"/>
        <w:rPr>
          <w:sz w:val="32"/>
          <w:szCs w:val="32"/>
          <w:lang w:val="en-IN"/>
        </w:rPr>
      </w:pPr>
      <w:r w:rsidRPr="009731BD">
        <w:rPr>
          <w:sz w:val="32"/>
          <w:szCs w:val="32"/>
          <w:lang w:val="en-IN"/>
        </w:rPr>
        <w:t xml:space="preserve">A project using </w:t>
      </w:r>
      <w:r w:rsidRPr="009731BD">
        <w:rPr>
          <w:b/>
          <w:bCs/>
          <w:sz w:val="32"/>
          <w:szCs w:val="32"/>
          <w:lang w:val="en-IN"/>
        </w:rPr>
        <w:t>JavaScript</w:t>
      </w:r>
    </w:p>
    <w:p w14:paraId="452BD3A8" w14:textId="77777777" w:rsidR="00A20B7A" w:rsidRDefault="00A20B7A" w:rsidP="009731BD">
      <w:pPr>
        <w:jc w:val="both"/>
        <w:rPr>
          <w:sz w:val="32"/>
          <w:szCs w:val="32"/>
          <w:lang w:val="en-IN"/>
        </w:rPr>
      </w:pPr>
    </w:p>
    <w:p w14:paraId="51F3044C" w14:textId="356D8248" w:rsidR="009731BD" w:rsidRDefault="009731BD" w:rsidP="009731BD">
      <w:pPr>
        <w:jc w:val="both"/>
        <w:rPr>
          <w:sz w:val="32"/>
          <w:szCs w:val="32"/>
          <w:lang w:val="en-IN"/>
        </w:rPr>
      </w:pPr>
      <w:r w:rsidRPr="009731BD">
        <w:rPr>
          <w:sz w:val="32"/>
          <w:szCs w:val="32"/>
          <w:lang w:val="en-IN"/>
        </w:rPr>
        <w:t xml:space="preserve">She enjoys working on the </w:t>
      </w:r>
      <w:r w:rsidRPr="009731BD">
        <w:rPr>
          <w:b/>
          <w:bCs/>
          <w:sz w:val="32"/>
          <w:szCs w:val="32"/>
          <w:lang w:val="en-IN"/>
        </w:rPr>
        <w:t>frontend design</w:t>
      </w:r>
      <w:r w:rsidRPr="009731BD">
        <w:rPr>
          <w:sz w:val="32"/>
          <w:szCs w:val="32"/>
          <w:lang w:val="en-IN"/>
        </w:rPr>
        <w:t xml:space="preserve"> of applications and is enthusiastic about coding. Her coursework includes subjects such as </w:t>
      </w:r>
      <w:r w:rsidRPr="009731BD">
        <w:rPr>
          <w:b/>
          <w:bCs/>
          <w:sz w:val="32"/>
          <w:szCs w:val="32"/>
          <w:lang w:val="en-IN"/>
        </w:rPr>
        <w:t>Data Structures and Algorithms (DSA)</w:t>
      </w:r>
      <w:r w:rsidRPr="009731BD">
        <w:rPr>
          <w:sz w:val="32"/>
          <w:szCs w:val="32"/>
          <w:lang w:val="en-IN"/>
        </w:rPr>
        <w:t xml:space="preserve">, </w:t>
      </w:r>
      <w:r w:rsidRPr="009731BD">
        <w:rPr>
          <w:b/>
          <w:bCs/>
          <w:sz w:val="32"/>
          <w:szCs w:val="32"/>
          <w:lang w:val="en-IN"/>
        </w:rPr>
        <w:t>Operating Systems (OS)</w:t>
      </w:r>
      <w:r w:rsidRPr="009731BD">
        <w:rPr>
          <w:sz w:val="32"/>
          <w:szCs w:val="32"/>
          <w:lang w:val="en-IN"/>
        </w:rPr>
        <w:t xml:space="preserve">, </w:t>
      </w:r>
      <w:r w:rsidRPr="009731BD">
        <w:rPr>
          <w:b/>
          <w:bCs/>
          <w:sz w:val="32"/>
          <w:szCs w:val="32"/>
          <w:lang w:val="en-IN"/>
        </w:rPr>
        <w:t>Object-Oriented Programming (OOPS)</w:t>
      </w:r>
      <w:r w:rsidRPr="009731BD">
        <w:rPr>
          <w:sz w:val="32"/>
          <w:szCs w:val="32"/>
          <w:lang w:val="en-IN"/>
        </w:rPr>
        <w:t xml:space="preserve">, and </w:t>
      </w:r>
      <w:r w:rsidRPr="009731BD">
        <w:rPr>
          <w:b/>
          <w:bCs/>
          <w:sz w:val="32"/>
          <w:szCs w:val="32"/>
          <w:lang w:val="en-IN"/>
        </w:rPr>
        <w:t>Engineering Graphics</w:t>
      </w:r>
      <w:r w:rsidRPr="009731BD">
        <w:rPr>
          <w:sz w:val="32"/>
          <w:szCs w:val="32"/>
          <w:lang w:val="en-IN"/>
        </w:rPr>
        <w:t>.</w:t>
      </w:r>
    </w:p>
    <w:p w14:paraId="32AFF68F" w14:textId="77777777" w:rsidR="00192A4B" w:rsidRPr="009731BD" w:rsidRDefault="00192A4B" w:rsidP="009731BD">
      <w:pPr>
        <w:jc w:val="both"/>
        <w:rPr>
          <w:sz w:val="32"/>
          <w:szCs w:val="32"/>
          <w:lang w:val="en-IN"/>
        </w:rPr>
      </w:pPr>
    </w:p>
    <w:p w14:paraId="72F8A7B4" w14:textId="77777777" w:rsidR="009731BD" w:rsidRPr="009731BD" w:rsidRDefault="009731BD" w:rsidP="009731BD">
      <w:pPr>
        <w:jc w:val="both"/>
        <w:rPr>
          <w:sz w:val="32"/>
          <w:szCs w:val="32"/>
          <w:lang w:val="en-IN"/>
        </w:rPr>
      </w:pPr>
      <w:r w:rsidRPr="009731BD">
        <w:rPr>
          <w:sz w:val="32"/>
          <w:szCs w:val="32"/>
          <w:lang w:val="en-IN"/>
        </w:rPr>
        <w:t xml:space="preserve">We are looking forward to an </w:t>
      </w:r>
      <w:r w:rsidRPr="009731BD">
        <w:rPr>
          <w:b/>
          <w:bCs/>
          <w:sz w:val="32"/>
          <w:szCs w:val="32"/>
          <w:lang w:val="en-IN"/>
        </w:rPr>
        <w:t>informative and insightful internship experience under your guidance at TSL, Jamshedpur</w:t>
      </w:r>
      <w:r w:rsidRPr="009731BD">
        <w:rPr>
          <w:sz w:val="32"/>
          <w:szCs w:val="32"/>
          <w:lang w:val="en-IN"/>
        </w:rPr>
        <w:t xml:space="preserve">. She is also willing to attend the office regularly if required, as we have a fully functional TSSSL office at </w:t>
      </w:r>
      <w:r w:rsidRPr="009731BD">
        <w:rPr>
          <w:b/>
          <w:bCs/>
          <w:sz w:val="32"/>
          <w:szCs w:val="32"/>
          <w:lang w:val="en-IN"/>
        </w:rPr>
        <w:t>2nd Floor, Commercial Building, Jamshedpur</w:t>
      </w:r>
      <w:r w:rsidRPr="009731BD">
        <w:rPr>
          <w:sz w:val="32"/>
          <w:szCs w:val="32"/>
          <w:lang w:val="en-IN"/>
        </w:rPr>
        <w:t>.</w:t>
      </w:r>
    </w:p>
    <w:p w14:paraId="49656548" w14:textId="77777777" w:rsidR="00192A4B" w:rsidRDefault="00192A4B" w:rsidP="009731BD">
      <w:pPr>
        <w:jc w:val="both"/>
        <w:rPr>
          <w:sz w:val="32"/>
          <w:szCs w:val="32"/>
          <w:lang w:val="en-IN"/>
        </w:rPr>
      </w:pPr>
    </w:p>
    <w:p w14:paraId="4846AB43" w14:textId="239294DB" w:rsidR="009731BD" w:rsidRPr="009731BD" w:rsidRDefault="009731BD" w:rsidP="009731BD">
      <w:pPr>
        <w:jc w:val="both"/>
        <w:rPr>
          <w:sz w:val="32"/>
          <w:szCs w:val="32"/>
          <w:lang w:val="en-IN"/>
        </w:rPr>
      </w:pPr>
      <w:r w:rsidRPr="009731BD">
        <w:rPr>
          <w:sz w:val="32"/>
          <w:szCs w:val="32"/>
          <w:lang w:val="en-IN"/>
        </w:rPr>
        <w:t>Thank you for considering this request. Please let us know the next steps.</w:t>
      </w:r>
    </w:p>
    <w:p w14:paraId="550C25C3" w14:textId="77777777" w:rsidR="009731BD" w:rsidRPr="00CE54B5" w:rsidRDefault="009731BD" w:rsidP="00756210">
      <w:pPr>
        <w:jc w:val="both"/>
        <w:rPr>
          <w:sz w:val="32"/>
          <w:szCs w:val="32"/>
        </w:rPr>
      </w:pPr>
    </w:p>
    <w:sectPr w:rsidR="009731BD" w:rsidRPr="00CE5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00434CE"/>
    <w:multiLevelType w:val="hybridMultilevel"/>
    <w:tmpl w:val="978E8A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4173BF1"/>
    <w:multiLevelType w:val="multilevel"/>
    <w:tmpl w:val="91F8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4428380">
    <w:abstractNumId w:val="21"/>
  </w:num>
  <w:num w:numId="2" w16cid:durableId="1003513591">
    <w:abstractNumId w:val="12"/>
  </w:num>
  <w:num w:numId="3" w16cid:durableId="695428319">
    <w:abstractNumId w:val="10"/>
  </w:num>
  <w:num w:numId="4" w16cid:durableId="1823617730">
    <w:abstractNumId w:val="23"/>
  </w:num>
  <w:num w:numId="5" w16cid:durableId="316374476">
    <w:abstractNumId w:val="13"/>
  </w:num>
  <w:num w:numId="6" w16cid:durableId="1704482344">
    <w:abstractNumId w:val="17"/>
  </w:num>
  <w:num w:numId="7" w16cid:durableId="1361514118">
    <w:abstractNumId w:val="19"/>
  </w:num>
  <w:num w:numId="8" w16cid:durableId="1974169791">
    <w:abstractNumId w:val="9"/>
  </w:num>
  <w:num w:numId="9" w16cid:durableId="290012925">
    <w:abstractNumId w:val="7"/>
  </w:num>
  <w:num w:numId="10" w16cid:durableId="1016736518">
    <w:abstractNumId w:val="6"/>
  </w:num>
  <w:num w:numId="11" w16cid:durableId="1551264548">
    <w:abstractNumId w:val="5"/>
  </w:num>
  <w:num w:numId="12" w16cid:durableId="403650559">
    <w:abstractNumId w:val="4"/>
  </w:num>
  <w:num w:numId="13" w16cid:durableId="1581283513">
    <w:abstractNumId w:val="8"/>
  </w:num>
  <w:num w:numId="14" w16cid:durableId="78067192">
    <w:abstractNumId w:val="3"/>
  </w:num>
  <w:num w:numId="15" w16cid:durableId="1629585381">
    <w:abstractNumId w:val="2"/>
  </w:num>
  <w:num w:numId="16" w16cid:durableId="910390916">
    <w:abstractNumId w:val="1"/>
  </w:num>
  <w:num w:numId="17" w16cid:durableId="1860122282">
    <w:abstractNumId w:val="0"/>
  </w:num>
  <w:num w:numId="18" w16cid:durableId="626934997">
    <w:abstractNumId w:val="14"/>
  </w:num>
  <w:num w:numId="19" w16cid:durableId="798186530">
    <w:abstractNumId w:val="15"/>
  </w:num>
  <w:num w:numId="20" w16cid:durableId="1261138431">
    <w:abstractNumId w:val="22"/>
  </w:num>
  <w:num w:numId="21" w16cid:durableId="925190915">
    <w:abstractNumId w:val="18"/>
  </w:num>
  <w:num w:numId="22" w16cid:durableId="341713107">
    <w:abstractNumId w:val="11"/>
  </w:num>
  <w:num w:numId="23" w16cid:durableId="1838304995">
    <w:abstractNumId w:val="24"/>
  </w:num>
  <w:num w:numId="24" w16cid:durableId="649288151">
    <w:abstractNumId w:val="16"/>
  </w:num>
  <w:num w:numId="25" w16cid:durableId="3864971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EB"/>
    <w:rsid w:val="000B49B9"/>
    <w:rsid w:val="00192A4B"/>
    <w:rsid w:val="001B6265"/>
    <w:rsid w:val="001C2377"/>
    <w:rsid w:val="001D7D18"/>
    <w:rsid w:val="002354D5"/>
    <w:rsid w:val="003F32A3"/>
    <w:rsid w:val="00540041"/>
    <w:rsid w:val="005477B1"/>
    <w:rsid w:val="00564CEB"/>
    <w:rsid w:val="00577B37"/>
    <w:rsid w:val="005912B6"/>
    <w:rsid w:val="005A041F"/>
    <w:rsid w:val="006166AA"/>
    <w:rsid w:val="00645252"/>
    <w:rsid w:val="006817FC"/>
    <w:rsid w:val="006C6325"/>
    <w:rsid w:val="006D3D74"/>
    <w:rsid w:val="00756210"/>
    <w:rsid w:val="0083569A"/>
    <w:rsid w:val="008D3E30"/>
    <w:rsid w:val="00964FA7"/>
    <w:rsid w:val="009731BD"/>
    <w:rsid w:val="00A20B7A"/>
    <w:rsid w:val="00A9204E"/>
    <w:rsid w:val="00B7090C"/>
    <w:rsid w:val="00BA4253"/>
    <w:rsid w:val="00CE54B5"/>
    <w:rsid w:val="00CF3C3B"/>
    <w:rsid w:val="00F8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B45EA"/>
  <w15:chartTrackingRefBased/>
  <w15:docId w15:val="{5A06F8DD-62D3-465F-A551-C06FE618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8D3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q\AppData\Local\Microsoft\Office\16.0\DTS\en-IN%7b246074B1-FA12-4E9A-A1C8-320C3E6E465D%7d\%7b4FA959FD-1092-4548-AB12-AC14D3B246A3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4873beb7-5857-4685-be1f-d57550cc96cc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www.w3.org/2000/xmlns/"/>
    <ds:schemaRef ds:uri="4873beb7-5857-4685-be1f-d57550cc96cc"/>
    <ds:schemaRef ds:uri="http://www.w3.org/2001/XMLSchema-instan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{4FA959FD-1092-4548-AB12-AC14D3B246A3}tf02786999_win32</Template>
  <TotalTime>0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janabhoomika527@gmail.com</cp:lastModifiedBy>
  <cp:revision>2</cp:revision>
  <dcterms:created xsi:type="dcterms:W3CDTF">2025-12-04T17:50:00Z</dcterms:created>
  <dcterms:modified xsi:type="dcterms:W3CDTF">2025-12-04T17:50:00Z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MSIP_Label_2f50afb6-ab6e-4e8b-96b5-6e00ab52e29e_Enabled">
    <vt:lpwstr>true</vt:lpwstr>
  </property>
  <property fmtid="{D5CDD505-2E9C-101B-9397-08002B2CF9AE}" pid="9" name="MSIP_Label_2f50afb6-ab6e-4e8b-96b5-6e00ab52e29e_SetDate">
    <vt:lpwstr>2025-12-02T11:06:14Z</vt:lpwstr>
  </property>
  <property fmtid="{D5CDD505-2E9C-101B-9397-08002B2CF9AE}" pid="10" name="MSIP_Label_2f50afb6-ab6e-4e8b-96b5-6e00ab52e29e_Method">
    <vt:lpwstr>Standard</vt:lpwstr>
  </property>
  <property fmtid="{D5CDD505-2E9C-101B-9397-08002B2CF9AE}" pid="11" name="MSIP_Label_2f50afb6-ab6e-4e8b-96b5-6e00ab52e29e_Name">
    <vt:lpwstr>2f50afb6-ab6e-4e8b-96b5-6e00ab52e29e</vt:lpwstr>
  </property>
  <property fmtid="{D5CDD505-2E9C-101B-9397-08002B2CF9AE}" pid="12" name="MSIP_Label_2f50afb6-ab6e-4e8b-96b5-6e00ab52e29e_SiteId">
    <vt:lpwstr>f35425af-4755-4e0c-b1bb-b3cb9f1c6afd</vt:lpwstr>
  </property>
  <property fmtid="{D5CDD505-2E9C-101B-9397-08002B2CF9AE}" pid="13" name="MSIP_Label_2f50afb6-ab6e-4e8b-96b5-6e00ab52e29e_ActionId">
    <vt:lpwstr>ed932402-a362-4789-9e77-cd49e64e09f9</vt:lpwstr>
  </property>
  <property fmtid="{D5CDD505-2E9C-101B-9397-08002B2CF9AE}" pid="14" name="MSIP_Label_2f50afb6-ab6e-4e8b-96b5-6e00ab52e29e_ContentBits">
    <vt:lpwstr>0</vt:lpwstr>
  </property>
  <property fmtid="{D5CDD505-2E9C-101B-9397-08002B2CF9AE}" pid="15" name="MSIP_Label_2f50afb6-ab6e-4e8b-96b5-6e00ab52e29e_Tag">
    <vt:lpwstr>10, 3, 0, 1</vt:lpwstr>
  </property>
</Properties>
</file>